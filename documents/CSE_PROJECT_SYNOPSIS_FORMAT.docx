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58A" w:rsidRDefault="00632364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Bookman Old Style" w:eastAsia="Bookman Old Style" w:hAnsi="Bookman Old Style" w:cs="Bookman Old Style"/>
          <w:b/>
          <w:sz w:val="32"/>
          <w:szCs w:val="32"/>
        </w:rPr>
        <w:t>A SYNOPSIS ON</w:t>
      </w:r>
    </w:p>
    <w:p w:rsidR="00E6558A" w:rsidRDefault="00632364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-195579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1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6558A" w:rsidRDefault="00632364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TITLE</w:t>
      </w:r>
    </w:p>
    <w:p w:rsidR="00E6558A" w:rsidRDefault="00632364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>
            <wp:simplePos x="0" y="0"/>
            <wp:positionH relativeFrom="column">
              <wp:posOffset>-195579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1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6558A" w:rsidRDefault="00632364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Submitted in partial fulfillment of the requirement for the award of the degree of</w:t>
      </w:r>
    </w:p>
    <w:p w:rsidR="00E6558A" w:rsidRDefault="00E6558A">
      <w:pPr>
        <w:spacing w:line="19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558A" w:rsidRDefault="00632364">
      <w:pPr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BACHELOR OF TECHNOLOGY</w:t>
      </w:r>
    </w:p>
    <w:p w:rsidR="00E6558A" w:rsidRDefault="00E6558A">
      <w:pPr>
        <w:spacing w:line="139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:rsidR="00E6558A" w:rsidRDefault="00632364">
      <w:pPr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</w:t>
      </w:r>
    </w:p>
    <w:p w:rsidR="00E6558A" w:rsidRDefault="00E6558A">
      <w:pPr>
        <w:spacing w:line="137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:rsidR="00E6558A" w:rsidRDefault="00632364">
      <w:pPr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COMPUTER SCIENCE &amp; ENGINEERING </w:t>
      </w:r>
      <w:r>
        <w:rPr>
          <w:rFonts w:ascii="Bookman Old Style" w:eastAsia="Bookman Old Style" w:hAnsi="Bookman Old Style" w:cs="Bookman Old Style"/>
          <w:b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Write Appropriate Program Name</w:t>
      </w:r>
      <w:r>
        <w:rPr>
          <w:rFonts w:ascii="Bookman Old Style" w:eastAsia="Bookman Old Style" w:hAnsi="Bookman Old Style" w:cs="Bookman Old Style"/>
          <w:b/>
          <w:color w:val="FF0000"/>
          <w:sz w:val="24"/>
          <w:szCs w:val="24"/>
        </w:rPr>
        <w:t>)</w:t>
      </w:r>
    </w:p>
    <w:p w:rsidR="00E6558A" w:rsidRDefault="00632364">
      <w:pPr>
        <w:ind w:left="3420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Submitted by:</w:t>
      </w:r>
    </w:p>
    <w:p w:rsidR="00E6558A" w:rsidRDefault="00E6558A">
      <w:pPr>
        <w:spacing w:line="137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E6558A" w:rsidRDefault="00632364">
      <w:pPr>
        <w:tabs>
          <w:tab w:val="left" w:pos="5760"/>
        </w:tabs>
        <w:spacing w:line="360" w:lineRule="auto"/>
        <w:ind w:left="180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Student Name 1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University Enroll No.</w:t>
      </w:r>
    </w:p>
    <w:p w:rsidR="00E6558A" w:rsidRDefault="00632364">
      <w:pPr>
        <w:tabs>
          <w:tab w:val="left" w:pos="5760"/>
        </w:tabs>
        <w:spacing w:line="360" w:lineRule="auto"/>
        <w:ind w:left="180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Student Name 2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University Enroll No.</w:t>
      </w:r>
    </w:p>
    <w:p w:rsidR="00E6558A" w:rsidRDefault="00632364">
      <w:pPr>
        <w:tabs>
          <w:tab w:val="left" w:pos="5760"/>
        </w:tabs>
        <w:spacing w:line="360" w:lineRule="auto"/>
        <w:ind w:left="180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Student Name 3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University Enroll No.</w:t>
      </w:r>
    </w:p>
    <w:p w:rsidR="00E6558A" w:rsidRDefault="00632364">
      <w:pPr>
        <w:tabs>
          <w:tab w:val="left" w:pos="5760"/>
        </w:tabs>
        <w:spacing w:line="360" w:lineRule="auto"/>
        <w:ind w:left="180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Student Name 4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University Enroll No.</w:t>
      </w:r>
    </w:p>
    <w:p w:rsidR="00E6558A" w:rsidRDefault="00E6558A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E6558A" w:rsidRDefault="00632364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Under the Guidance of</w:t>
      </w:r>
    </w:p>
    <w:p w:rsidR="00E6558A" w:rsidRDefault="00E6558A">
      <w:pPr>
        <w:spacing w:line="34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558A" w:rsidRDefault="0063236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Guide Name</w:t>
      </w:r>
    </w:p>
    <w:p w:rsidR="00E6558A" w:rsidRDefault="0063236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Designation</w:t>
      </w:r>
    </w:p>
    <w:p w:rsidR="00E6558A" w:rsidRDefault="00E6558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558A" w:rsidRDefault="00E6558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558A" w:rsidRDefault="00E6558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558A" w:rsidRDefault="00E6558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558A" w:rsidRDefault="0063236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>
            <wp:extent cx="5731510" cy="1455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NU logo transparent cropp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8A" w:rsidRDefault="00E6558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558A" w:rsidRDefault="00E6558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558A" w:rsidRDefault="00632364">
      <w:pPr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Department of Computer Science and Engineering</w:t>
      </w:r>
    </w:p>
    <w:p w:rsidR="00E6558A" w:rsidRDefault="00632364">
      <w:pPr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The Neotia University</w:t>
      </w:r>
    </w:p>
    <w:p w:rsidR="00632364" w:rsidRDefault="00632364">
      <w:pPr>
        <w:jc w:val="center"/>
        <w:rPr>
          <w:rFonts w:ascii="Bookman Old Style" w:eastAsia="Bookman Old Style" w:hAnsi="Bookman Old Style" w:cs="Bookman Old Style"/>
          <w:szCs w:val="32"/>
        </w:rPr>
      </w:pPr>
      <w:r w:rsidRPr="00632364">
        <w:rPr>
          <w:rFonts w:ascii="Bookman Old Style" w:eastAsia="Bookman Old Style" w:hAnsi="Bookman Old Style" w:cs="Bookman Old Style"/>
          <w:szCs w:val="32"/>
        </w:rPr>
        <w:t xml:space="preserve">Diamond Harbour Road, Sarisha, 24 Parganas (s), Kolkata, </w:t>
      </w:r>
    </w:p>
    <w:p w:rsidR="00632364" w:rsidRDefault="00632364">
      <w:pPr>
        <w:jc w:val="center"/>
        <w:rPr>
          <w:rFonts w:ascii="Bookman Old Style" w:eastAsia="Bookman Old Style" w:hAnsi="Bookman Old Style" w:cs="Bookman Old Style"/>
          <w:b/>
          <w:szCs w:val="32"/>
        </w:rPr>
      </w:pPr>
      <w:r w:rsidRPr="00632364">
        <w:rPr>
          <w:rFonts w:ascii="Bookman Old Style" w:eastAsia="Bookman Old Style" w:hAnsi="Bookman Old Style" w:cs="Bookman Old Style"/>
          <w:szCs w:val="32"/>
        </w:rPr>
        <w:t>West Bengal 743368</w:t>
      </w:r>
      <w:r w:rsidRPr="00632364">
        <w:rPr>
          <w:rFonts w:ascii="Bookman Old Style" w:eastAsia="Bookman Old Style" w:hAnsi="Bookman Old Style" w:cs="Bookman Old Style"/>
          <w:b/>
          <w:szCs w:val="32"/>
        </w:rPr>
        <w:t xml:space="preserve"> </w:t>
      </w:r>
    </w:p>
    <w:p w:rsidR="00632364" w:rsidRDefault="00632364">
      <w:pPr>
        <w:jc w:val="center"/>
        <w:rPr>
          <w:rFonts w:ascii="Bookman Old Style" w:eastAsia="Bookman Old Style" w:hAnsi="Bookman Old Style" w:cs="Bookman Old Style"/>
          <w:b/>
          <w:szCs w:val="32"/>
        </w:rPr>
      </w:pPr>
    </w:p>
    <w:p w:rsidR="00E6558A" w:rsidRDefault="00540C31">
      <w:pPr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Name of the Month-2025</w:t>
      </w:r>
      <w:bookmarkStart w:id="1" w:name="_GoBack"/>
      <w:bookmarkEnd w:id="1"/>
    </w:p>
    <w:p w:rsidR="00E6558A" w:rsidRDefault="00E6558A">
      <w:pPr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:rsidR="00E6558A" w:rsidRDefault="00632364" w:rsidP="0063236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6771DB31" wp14:editId="15F2E3EF">
            <wp:extent cx="5731510" cy="685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NU logo transparent cropp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364" w:rsidRDefault="0063236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E6558A" w:rsidRDefault="0063236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CANDIDATE’S DECLARATION</w:t>
      </w:r>
    </w:p>
    <w:p w:rsidR="00E6558A" w:rsidRDefault="00E655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6558A" w:rsidRDefault="00632364">
      <w:pPr>
        <w:tabs>
          <w:tab w:val="left" w:pos="9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certify that the work which is being presented in the Synopsis entitled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“Title of the project”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partial fulfillment of the requirements for the award of the Degree of Bachelor of Technology in Computer Science and Engineering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(Write Appropriate Program  Name)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the Department of Computer Science and Engineering of </w:t>
      </w:r>
      <w:r w:rsidRPr="00632364">
        <w:rPr>
          <w:rFonts w:ascii="Times New Roman" w:eastAsia="Times New Roman" w:hAnsi="Times New Roman" w:cs="Times New Roman"/>
          <w:b/>
          <w:sz w:val="24"/>
          <w:szCs w:val="24"/>
        </w:rPr>
        <w:t>The Neotia University, Kolkata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shall be carried out by the undersigned under the supervision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Guide Name, Designation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Department of Computer Science and Engineering, </w:t>
      </w:r>
      <w:r w:rsidRPr="00632364">
        <w:rPr>
          <w:rFonts w:ascii="Times New Roman" w:eastAsia="Times New Roman" w:hAnsi="Times New Roman" w:cs="Times New Roman"/>
          <w:sz w:val="24"/>
          <w:szCs w:val="24"/>
        </w:rPr>
        <w:t>The Neotia University, Kolkata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58A" w:rsidRDefault="00E6558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6558A" w:rsidRDefault="0063236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Name1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University Roll no1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signature</w:t>
      </w:r>
    </w:p>
    <w:p w:rsidR="00E6558A" w:rsidRDefault="0063236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Name2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University Roll no2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signature</w:t>
      </w:r>
    </w:p>
    <w:p w:rsidR="00E6558A" w:rsidRDefault="0063236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Name3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University Rollno3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signature</w:t>
      </w:r>
    </w:p>
    <w:p w:rsidR="00E6558A" w:rsidRDefault="0063236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Name4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University Roll no4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signature</w:t>
      </w:r>
    </w:p>
    <w:p w:rsidR="00E6558A" w:rsidRDefault="00E6558A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E6558A" w:rsidRDefault="00632364">
      <w:pPr>
        <w:tabs>
          <w:tab w:val="left" w:pos="900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above mentioned students shall be working under the supervision of the undersigned on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“Title of the project”</w:t>
      </w:r>
    </w:p>
    <w:p w:rsidR="00E6558A" w:rsidRDefault="00E6558A">
      <w:pPr>
        <w:tabs>
          <w:tab w:val="left" w:pos="9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6558A" w:rsidRDefault="00632364">
      <w:pPr>
        <w:tabs>
          <w:tab w:val="left" w:pos="9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Signature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Signature</w:t>
      </w:r>
    </w:p>
    <w:p w:rsidR="00E6558A" w:rsidRDefault="00632364">
      <w:p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Supervisor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Head of the Department</w:t>
      </w:r>
    </w:p>
    <w:p w:rsidR="00E6558A" w:rsidRDefault="00E6558A">
      <w:pPr>
        <w:tabs>
          <w:tab w:val="left" w:pos="9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6558A" w:rsidRDefault="0063236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Internal Evaluation (By DPRC Committee)</w:t>
      </w:r>
    </w:p>
    <w:p w:rsidR="00E6558A" w:rsidRDefault="00E6558A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6558A" w:rsidRDefault="0063236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Status of the Synopsis: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Accepted / Rejected </w:t>
      </w:r>
    </w:p>
    <w:p w:rsidR="00E6558A" w:rsidRDefault="0063236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Any Comments: </w:t>
      </w:r>
    </w:p>
    <w:p w:rsidR="00E6558A" w:rsidRDefault="00E6558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6558A" w:rsidRDefault="00E6558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6558A" w:rsidRDefault="00E6558A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6558A" w:rsidRDefault="0063236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the Committee Members: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Signature with Date</w:t>
      </w:r>
    </w:p>
    <w:p w:rsidR="00E6558A" w:rsidRDefault="0063236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</w:p>
    <w:p w:rsidR="00E6558A" w:rsidRDefault="0063236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32364" w:rsidRDefault="00632364">
      <w:pPr>
        <w:pBdr>
          <w:bottom w:val="single" w:sz="12" w:space="1" w:color="000000"/>
        </w:pBdr>
        <w:spacing w:line="48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6558A" w:rsidRDefault="00632364">
      <w:pPr>
        <w:pBdr>
          <w:bottom w:val="single" w:sz="12" w:space="1" w:color="000000"/>
        </w:pBdr>
        <w:spacing w:line="48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Table of Contents</w:t>
      </w:r>
    </w:p>
    <w:p w:rsidR="00E6558A" w:rsidRDefault="00E6558A">
      <w:pPr>
        <w:jc w:val="center"/>
        <w:rPr>
          <w:b/>
        </w:rPr>
      </w:pPr>
    </w:p>
    <w:tbl>
      <w:tblPr>
        <w:tblStyle w:val="a"/>
        <w:tblW w:w="737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34"/>
        <w:gridCol w:w="4449"/>
        <w:gridCol w:w="1290"/>
      </w:tblGrid>
      <w:tr w:rsidR="00E6558A">
        <w:trPr>
          <w:trHeight w:val="449"/>
          <w:jc w:val="center"/>
        </w:trPr>
        <w:tc>
          <w:tcPr>
            <w:tcW w:w="1634" w:type="dxa"/>
          </w:tcPr>
          <w:p w:rsidR="00E6558A" w:rsidRDefault="006323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 No.</w:t>
            </w:r>
          </w:p>
        </w:tc>
        <w:tc>
          <w:tcPr>
            <w:tcW w:w="4449" w:type="dxa"/>
          </w:tcPr>
          <w:p w:rsidR="00E6558A" w:rsidRDefault="006323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290" w:type="dxa"/>
          </w:tcPr>
          <w:p w:rsidR="00E6558A" w:rsidRDefault="006323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E6558A">
        <w:trPr>
          <w:trHeight w:val="433"/>
          <w:jc w:val="center"/>
        </w:trPr>
        <w:tc>
          <w:tcPr>
            <w:tcW w:w="1634" w:type="dxa"/>
          </w:tcPr>
          <w:p w:rsidR="00E6558A" w:rsidRDefault="006323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1</w:t>
            </w:r>
          </w:p>
        </w:tc>
        <w:tc>
          <w:tcPr>
            <w:tcW w:w="4449" w:type="dxa"/>
          </w:tcPr>
          <w:p w:rsidR="00E6558A" w:rsidRDefault="006323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and Problem Statement</w:t>
            </w:r>
          </w:p>
        </w:tc>
        <w:tc>
          <w:tcPr>
            <w:tcW w:w="1290" w:type="dxa"/>
          </w:tcPr>
          <w:p w:rsidR="00E6558A" w:rsidRDefault="00E6558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558A">
        <w:trPr>
          <w:trHeight w:val="449"/>
          <w:jc w:val="center"/>
        </w:trPr>
        <w:tc>
          <w:tcPr>
            <w:tcW w:w="1634" w:type="dxa"/>
          </w:tcPr>
          <w:p w:rsidR="00E6558A" w:rsidRDefault="006323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2</w:t>
            </w:r>
          </w:p>
        </w:tc>
        <w:tc>
          <w:tcPr>
            <w:tcW w:w="4449" w:type="dxa"/>
          </w:tcPr>
          <w:p w:rsidR="00E6558A" w:rsidRDefault="006323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Background/ Literature Survey</w:t>
            </w:r>
          </w:p>
        </w:tc>
        <w:tc>
          <w:tcPr>
            <w:tcW w:w="1290" w:type="dxa"/>
          </w:tcPr>
          <w:p w:rsidR="00E6558A" w:rsidRDefault="00E6558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558A">
        <w:trPr>
          <w:trHeight w:val="433"/>
          <w:jc w:val="center"/>
        </w:trPr>
        <w:tc>
          <w:tcPr>
            <w:tcW w:w="1634" w:type="dxa"/>
          </w:tcPr>
          <w:p w:rsidR="00E6558A" w:rsidRDefault="006323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3</w:t>
            </w:r>
          </w:p>
        </w:tc>
        <w:tc>
          <w:tcPr>
            <w:tcW w:w="4449" w:type="dxa"/>
          </w:tcPr>
          <w:p w:rsidR="00E6558A" w:rsidRDefault="006323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1290" w:type="dxa"/>
          </w:tcPr>
          <w:p w:rsidR="00E6558A" w:rsidRDefault="00E6558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558A">
        <w:trPr>
          <w:trHeight w:val="449"/>
          <w:jc w:val="center"/>
        </w:trPr>
        <w:tc>
          <w:tcPr>
            <w:tcW w:w="1634" w:type="dxa"/>
          </w:tcPr>
          <w:p w:rsidR="00E6558A" w:rsidRDefault="006323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4</w:t>
            </w:r>
          </w:p>
        </w:tc>
        <w:tc>
          <w:tcPr>
            <w:tcW w:w="4449" w:type="dxa"/>
          </w:tcPr>
          <w:p w:rsidR="00E6558A" w:rsidRDefault="006323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Hardware and Software Requirements</w:t>
            </w:r>
          </w:p>
        </w:tc>
        <w:tc>
          <w:tcPr>
            <w:tcW w:w="1290" w:type="dxa"/>
          </w:tcPr>
          <w:p w:rsidR="00E6558A" w:rsidRDefault="00E6558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558A">
        <w:trPr>
          <w:trHeight w:val="449"/>
          <w:jc w:val="center"/>
        </w:trPr>
        <w:tc>
          <w:tcPr>
            <w:tcW w:w="1634" w:type="dxa"/>
          </w:tcPr>
          <w:p w:rsidR="00E6558A" w:rsidRDefault="006323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5</w:t>
            </w:r>
          </w:p>
        </w:tc>
        <w:tc>
          <w:tcPr>
            <w:tcW w:w="4449" w:type="dxa"/>
          </w:tcPr>
          <w:p w:rsidR="00E6558A" w:rsidRDefault="006323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Possible Approach/ Algorithms</w:t>
            </w:r>
          </w:p>
        </w:tc>
        <w:tc>
          <w:tcPr>
            <w:tcW w:w="1290" w:type="dxa"/>
          </w:tcPr>
          <w:p w:rsidR="00E6558A" w:rsidRDefault="00E6558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558A">
        <w:trPr>
          <w:trHeight w:val="433"/>
          <w:jc w:val="center"/>
        </w:trPr>
        <w:tc>
          <w:tcPr>
            <w:tcW w:w="1634" w:type="dxa"/>
          </w:tcPr>
          <w:p w:rsidR="00E6558A" w:rsidRDefault="00E655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9" w:type="dxa"/>
          </w:tcPr>
          <w:p w:rsidR="00E6558A" w:rsidRDefault="006323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290" w:type="dxa"/>
          </w:tcPr>
          <w:p w:rsidR="00E6558A" w:rsidRDefault="00E6558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6558A" w:rsidRDefault="00E6558A">
      <w:pPr>
        <w:jc w:val="center"/>
        <w:rPr>
          <w:b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632364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Chapter 1</w:t>
      </w:r>
    </w:p>
    <w:p w:rsidR="00E6558A" w:rsidRDefault="0063236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Introduction and Problem Statement</w:t>
      </w:r>
    </w:p>
    <w:p w:rsidR="00E6558A" w:rsidRDefault="0063236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(2 to 3 pages)</w:t>
      </w:r>
    </w:p>
    <w:p w:rsidR="00E6558A" w:rsidRDefault="0063236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following sections, a brief introduction and the problem statement for the work has been included.</w:t>
      </w:r>
    </w:p>
    <w:p w:rsidR="00E6558A" w:rsidRDefault="00632364">
      <w:pPr>
        <w:numPr>
          <w:ilvl w:val="1"/>
          <w:numId w:val="2"/>
        </w:numPr>
        <w:spacing w:before="120" w:after="120" w:line="360" w:lineRule="auto"/>
        <w:ind w:left="450" w:hanging="45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Introduction</w:t>
      </w:r>
    </w:p>
    <w:p w:rsidR="00E6558A" w:rsidRDefault="00632364">
      <w:pP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 estimated by John et al. in [1], ……..The detailed review of related techniques has been given in  [2, 3].</w: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596900</wp:posOffset>
                </wp:positionV>
                <wp:extent cx="1967230" cy="1309370"/>
                <wp:effectExtent l="0" t="0" r="0" b="0"/>
                <wp:wrapTopAndBottom distT="0" dist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7230" cy="1309370"/>
                          <a:chOff x="4362385" y="3125315"/>
                          <a:chExt cx="1967230" cy="130937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362385" y="3125315"/>
                            <a:ext cx="1967230" cy="1309370"/>
                            <a:chOff x="2304" y="1584"/>
                            <a:chExt cx="1740" cy="1554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304" y="1584"/>
                              <a:ext cx="1725" cy="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6558A" w:rsidRDefault="00E6558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2304" y="1980"/>
                              <a:ext cx="726" cy="11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600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3014" y="21600"/>
                                  </a:moveTo>
                                  <a:lnTo>
                                    <a:pt x="30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014" y="21600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8586" y="0"/>
                                  </a:lnTo>
                                  <a:lnTo>
                                    <a:pt x="18586" y="21600"/>
                                  </a:lnTo>
                                  <a:lnTo>
                                    <a:pt x="21600" y="21600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6028" y="6574"/>
                                  </a:moveTo>
                                  <a:lnTo>
                                    <a:pt x="15572" y="6574"/>
                                  </a:lnTo>
                                  <a:lnTo>
                                    <a:pt x="16074" y="6574"/>
                                  </a:lnTo>
                                  <a:lnTo>
                                    <a:pt x="16326" y="6457"/>
                                  </a:lnTo>
                                  <a:lnTo>
                                    <a:pt x="16577" y="6339"/>
                                  </a:lnTo>
                                  <a:lnTo>
                                    <a:pt x="16828" y="6222"/>
                                  </a:lnTo>
                                  <a:lnTo>
                                    <a:pt x="17079" y="6222"/>
                                  </a:lnTo>
                                  <a:lnTo>
                                    <a:pt x="17330" y="5987"/>
                                  </a:lnTo>
                                  <a:lnTo>
                                    <a:pt x="17330" y="5870"/>
                                  </a:lnTo>
                                  <a:lnTo>
                                    <a:pt x="17581" y="5635"/>
                                  </a:lnTo>
                                  <a:lnTo>
                                    <a:pt x="17581" y="1526"/>
                                  </a:lnTo>
                                  <a:lnTo>
                                    <a:pt x="17330" y="1291"/>
                                  </a:lnTo>
                                  <a:lnTo>
                                    <a:pt x="17330" y="1174"/>
                                  </a:lnTo>
                                  <a:lnTo>
                                    <a:pt x="17079" y="1057"/>
                                  </a:lnTo>
                                  <a:lnTo>
                                    <a:pt x="16828" y="939"/>
                                  </a:lnTo>
                                  <a:lnTo>
                                    <a:pt x="16577" y="822"/>
                                  </a:lnTo>
                                  <a:lnTo>
                                    <a:pt x="16326" y="704"/>
                                  </a:lnTo>
                                  <a:lnTo>
                                    <a:pt x="16074" y="704"/>
                                  </a:lnTo>
                                  <a:lnTo>
                                    <a:pt x="15572" y="587"/>
                                  </a:lnTo>
                                  <a:lnTo>
                                    <a:pt x="6028" y="587"/>
                                  </a:lnTo>
                                  <a:lnTo>
                                    <a:pt x="5526" y="704"/>
                                  </a:lnTo>
                                  <a:lnTo>
                                    <a:pt x="5274" y="704"/>
                                  </a:lnTo>
                                  <a:lnTo>
                                    <a:pt x="5023" y="822"/>
                                  </a:lnTo>
                                  <a:lnTo>
                                    <a:pt x="4772" y="939"/>
                                  </a:lnTo>
                                  <a:lnTo>
                                    <a:pt x="4521" y="1057"/>
                                  </a:lnTo>
                                  <a:lnTo>
                                    <a:pt x="4270" y="1174"/>
                                  </a:lnTo>
                                  <a:lnTo>
                                    <a:pt x="4270" y="1291"/>
                                  </a:lnTo>
                                  <a:lnTo>
                                    <a:pt x="4019" y="1526"/>
                                  </a:lnTo>
                                  <a:lnTo>
                                    <a:pt x="4019" y="5635"/>
                                  </a:lnTo>
                                  <a:lnTo>
                                    <a:pt x="4270" y="5870"/>
                                  </a:lnTo>
                                  <a:lnTo>
                                    <a:pt x="4270" y="5987"/>
                                  </a:lnTo>
                                  <a:lnTo>
                                    <a:pt x="4521" y="6222"/>
                                  </a:lnTo>
                                  <a:lnTo>
                                    <a:pt x="4772" y="6222"/>
                                  </a:lnTo>
                                  <a:lnTo>
                                    <a:pt x="5023" y="6339"/>
                                  </a:lnTo>
                                  <a:lnTo>
                                    <a:pt x="5274" y="6457"/>
                                  </a:lnTo>
                                  <a:lnTo>
                                    <a:pt x="5526" y="6574"/>
                                  </a:lnTo>
                                  <a:lnTo>
                                    <a:pt x="6028" y="6574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6028" y="13617"/>
                                  </a:moveTo>
                                  <a:lnTo>
                                    <a:pt x="15572" y="13617"/>
                                  </a:lnTo>
                                  <a:lnTo>
                                    <a:pt x="16074" y="13617"/>
                                  </a:lnTo>
                                  <a:lnTo>
                                    <a:pt x="16326" y="13617"/>
                                  </a:lnTo>
                                  <a:lnTo>
                                    <a:pt x="16577" y="13500"/>
                                  </a:lnTo>
                                  <a:lnTo>
                                    <a:pt x="16828" y="13383"/>
                                  </a:lnTo>
                                  <a:lnTo>
                                    <a:pt x="17079" y="13265"/>
                                  </a:lnTo>
                                  <a:lnTo>
                                    <a:pt x="17330" y="13148"/>
                                  </a:lnTo>
                                  <a:lnTo>
                                    <a:pt x="17330" y="12913"/>
                                  </a:lnTo>
                                  <a:lnTo>
                                    <a:pt x="17581" y="12796"/>
                                  </a:lnTo>
                                  <a:lnTo>
                                    <a:pt x="17581" y="8687"/>
                                  </a:lnTo>
                                  <a:lnTo>
                                    <a:pt x="17330" y="8452"/>
                                  </a:lnTo>
                                  <a:lnTo>
                                    <a:pt x="17330" y="8335"/>
                                  </a:lnTo>
                                  <a:lnTo>
                                    <a:pt x="17079" y="8217"/>
                                  </a:lnTo>
                                  <a:lnTo>
                                    <a:pt x="16828" y="7983"/>
                                  </a:lnTo>
                                  <a:lnTo>
                                    <a:pt x="16577" y="7983"/>
                                  </a:lnTo>
                                  <a:lnTo>
                                    <a:pt x="16326" y="7865"/>
                                  </a:lnTo>
                                  <a:lnTo>
                                    <a:pt x="16074" y="7865"/>
                                  </a:lnTo>
                                  <a:lnTo>
                                    <a:pt x="15572" y="7748"/>
                                  </a:lnTo>
                                  <a:lnTo>
                                    <a:pt x="6028" y="7748"/>
                                  </a:lnTo>
                                  <a:lnTo>
                                    <a:pt x="5526" y="7865"/>
                                  </a:lnTo>
                                  <a:lnTo>
                                    <a:pt x="5274" y="7865"/>
                                  </a:lnTo>
                                  <a:lnTo>
                                    <a:pt x="5023" y="7983"/>
                                  </a:lnTo>
                                  <a:lnTo>
                                    <a:pt x="4772" y="7983"/>
                                  </a:lnTo>
                                  <a:lnTo>
                                    <a:pt x="4521" y="8217"/>
                                  </a:lnTo>
                                  <a:lnTo>
                                    <a:pt x="4270" y="8335"/>
                                  </a:lnTo>
                                  <a:lnTo>
                                    <a:pt x="4270" y="8452"/>
                                  </a:lnTo>
                                  <a:lnTo>
                                    <a:pt x="4019" y="8687"/>
                                  </a:lnTo>
                                  <a:lnTo>
                                    <a:pt x="4019" y="12796"/>
                                  </a:lnTo>
                                  <a:lnTo>
                                    <a:pt x="4270" y="12913"/>
                                  </a:lnTo>
                                  <a:lnTo>
                                    <a:pt x="4270" y="13148"/>
                                  </a:lnTo>
                                  <a:lnTo>
                                    <a:pt x="4521" y="13265"/>
                                  </a:lnTo>
                                  <a:lnTo>
                                    <a:pt x="4772" y="13383"/>
                                  </a:lnTo>
                                  <a:lnTo>
                                    <a:pt x="5023" y="13500"/>
                                  </a:lnTo>
                                  <a:lnTo>
                                    <a:pt x="5274" y="13617"/>
                                  </a:lnTo>
                                  <a:lnTo>
                                    <a:pt x="5526" y="13617"/>
                                  </a:lnTo>
                                  <a:lnTo>
                                    <a:pt x="6028" y="13617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6028" y="20778"/>
                                  </a:moveTo>
                                  <a:lnTo>
                                    <a:pt x="15572" y="20778"/>
                                  </a:lnTo>
                                  <a:lnTo>
                                    <a:pt x="16074" y="20778"/>
                                  </a:lnTo>
                                  <a:lnTo>
                                    <a:pt x="16326" y="20661"/>
                                  </a:lnTo>
                                  <a:lnTo>
                                    <a:pt x="16577" y="20661"/>
                                  </a:lnTo>
                                  <a:lnTo>
                                    <a:pt x="16828" y="20543"/>
                                  </a:lnTo>
                                  <a:lnTo>
                                    <a:pt x="17079" y="20426"/>
                                  </a:lnTo>
                                  <a:lnTo>
                                    <a:pt x="17330" y="20309"/>
                                  </a:lnTo>
                                  <a:lnTo>
                                    <a:pt x="17330" y="20074"/>
                                  </a:lnTo>
                                  <a:lnTo>
                                    <a:pt x="17581" y="19957"/>
                                  </a:lnTo>
                                  <a:lnTo>
                                    <a:pt x="17581" y="15730"/>
                                  </a:lnTo>
                                  <a:lnTo>
                                    <a:pt x="17330" y="15613"/>
                                  </a:lnTo>
                                  <a:lnTo>
                                    <a:pt x="17330" y="15378"/>
                                  </a:lnTo>
                                  <a:lnTo>
                                    <a:pt x="17079" y="15378"/>
                                  </a:lnTo>
                                  <a:lnTo>
                                    <a:pt x="16828" y="15143"/>
                                  </a:lnTo>
                                  <a:lnTo>
                                    <a:pt x="16577" y="15026"/>
                                  </a:lnTo>
                                  <a:lnTo>
                                    <a:pt x="16326" y="15026"/>
                                  </a:lnTo>
                                  <a:lnTo>
                                    <a:pt x="16074" y="15026"/>
                                  </a:lnTo>
                                  <a:lnTo>
                                    <a:pt x="15572" y="14909"/>
                                  </a:lnTo>
                                  <a:lnTo>
                                    <a:pt x="6028" y="14909"/>
                                  </a:lnTo>
                                  <a:lnTo>
                                    <a:pt x="5526" y="15026"/>
                                  </a:lnTo>
                                  <a:lnTo>
                                    <a:pt x="5274" y="15026"/>
                                  </a:lnTo>
                                  <a:lnTo>
                                    <a:pt x="5023" y="15026"/>
                                  </a:lnTo>
                                  <a:lnTo>
                                    <a:pt x="4772" y="15143"/>
                                  </a:lnTo>
                                  <a:lnTo>
                                    <a:pt x="4521" y="15378"/>
                                  </a:lnTo>
                                  <a:lnTo>
                                    <a:pt x="4270" y="15378"/>
                                  </a:lnTo>
                                  <a:lnTo>
                                    <a:pt x="4270" y="15613"/>
                                  </a:lnTo>
                                  <a:lnTo>
                                    <a:pt x="4019" y="15730"/>
                                  </a:lnTo>
                                  <a:lnTo>
                                    <a:pt x="4019" y="19957"/>
                                  </a:lnTo>
                                  <a:lnTo>
                                    <a:pt x="4270" y="20074"/>
                                  </a:lnTo>
                                  <a:lnTo>
                                    <a:pt x="4270" y="20309"/>
                                  </a:lnTo>
                                  <a:lnTo>
                                    <a:pt x="4521" y="20426"/>
                                  </a:lnTo>
                                  <a:lnTo>
                                    <a:pt x="4772" y="20543"/>
                                  </a:lnTo>
                                  <a:lnTo>
                                    <a:pt x="5023" y="20661"/>
                                  </a:lnTo>
                                  <a:lnTo>
                                    <a:pt x="5274" y="20661"/>
                                  </a:lnTo>
                                  <a:lnTo>
                                    <a:pt x="5526" y="20778"/>
                                  </a:lnTo>
                                  <a:lnTo>
                                    <a:pt x="6028" y="20778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1291"/>
                                  </a:moveTo>
                                  <a:lnTo>
                                    <a:pt x="2260" y="1291"/>
                                  </a:lnTo>
                                  <a:lnTo>
                                    <a:pt x="2260" y="235"/>
                                  </a:lnTo>
                                  <a:lnTo>
                                    <a:pt x="753" y="235"/>
                                  </a:lnTo>
                                  <a:lnTo>
                                    <a:pt x="753" y="1291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2700"/>
                                  </a:moveTo>
                                  <a:lnTo>
                                    <a:pt x="2260" y="2700"/>
                                  </a:lnTo>
                                  <a:lnTo>
                                    <a:pt x="2260" y="1643"/>
                                  </a:lnTo>
                                  <a:lnTo>
                                    <a:pt x="753" y="1643"/>
                                  </a:lnTo>
                                  <a:lnTo>
                                    <a:pt x="753" y="2700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4109"/>
                                  </a:moveTo>
                                  <a:lnTo>
                                    <a:pt x="2260" y="4109"/>
                                  </a:lnTo>
                                  <a:lnTo>
                                    <a:pt x="2260" y="3052"/>
                                  </a:lnTo>
                                  <a:lnTo>
                                    <a:pt x="753" y="3052"/>
                                  </a:lnTo>
                                  <a:lnTo>
                                    <a:pt x="753" y="4109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5517"/>
                                  </a:moveTo>
                                  <a:lnTo>
                                    <a:pt x="2260" y="5517"/>
                                  </a:lnTo>
                                  <a:lnTo>
                                    <a:pt x="2260" y="4461"/>
                                  </a:lnTo>
                                  <a:lnTo>
                                    <a:pt x="753" y="4461"/>
                                  </a:lnTo>
                                  <a:lnTo>
                                    <a:pt x="753" y="5517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6926"/>
                                  </a:moveTo>
                                  <a:lnTo>
                                    <a:pt x="2260" y="6926"/>
                                  </a:lnTo>
                                  <a:lnTo>
                                    <a:pt x="2260" y="5870"/>
                                  </a:lnTo>
                                  <a:lnTo>
                                    <a:pt x="753" y="5870"/>
                                  </a:lnTo>
                                  <a:lnTo>
                                    <a:pt x="753" y="6926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8335"/>
                                  </a:moveTo>
                                  <a:lnTo>
                                    <a:pt x="2260" y="8335"/>
                                  </a:lnTo>
                                  <a:lnTo>
                                    <a:pt x="2260" y="7278"/>
                                  </a:lnTo>
                                  <a:lnTo>
                                    <a:pt x="753" y="7278"/>
                                  </a:lnTo>
                                  <a:lnTo>
                                    <a:pt x="753" y="8335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9743"/>
                                  </a:moveTo>
                                  <a:lnTo>
                                    <a:pt x="2260" y="9743"/>
                                  </a:lnTo>
                                  <a:lnTo>
                                    <a:pt x="2260" y="8687"/>
                                  </a:lnTo>
                                  <a:lnTo>
                                    <a:pt x="753" y="8687"/>
                                  </a:lnTo>
                                  <a:lnTo>
                                    <a:pt x="753" y="9743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11152"/>
                                  </a:moveTo>
                                  <a:lnTo>
                                    <a:pt x="2260" y="11152"/>
                                  </a:lnTo>
                                  <a:lnTo>
                                    <a:pt x="2260" y="10096"/>
                                  </a:lnTo>
                                  <a:lnTo>
                                    <a:pt x="753" y="10096"/>
                                  </a:lnTo>
                                  <a:lnTo>
                                    <a:pt x="753" y="11152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12561"/>
                                  </a:moveTo>
                                  <a:lnTo>
                                    <a:pt x="2260" y="12561"/>
                                  </a:lnTo>
                                  <a:lnTo>
                                    <a:pt x="2260" y="11504"/>
                                  </a:lnTo>
                                  <a:lnTo>
                                    <a:pt x="753" y="11504"/>
                                  </a:lnTo>
                                  <a:lnTo>
                                    <a:pt x="753" y="12561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13970"/>
                                  </a:moveTo>
                                  <a:lnTo>
                                    <a:pt x="2260" y="13970"/>
                                  </a:lnTo>
                                  <a:lnTo>
                                    <a:pt x="2260" y="12913"/>
                                  </a:lnTo>
                                  <a:lnTo>
                                    <a:pt x="753" y="12913"/>
                                  </a:lnTo>
                                  <a:lnTo>
                                    <a:pt x="753" y="13970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15378"/>
                                  </a:moveTo>
                                  <a:lnTo>
                                    <a:pt x="2260" y="15378"/>
                                  </a:lnTo>
                                  <a:lnTo>
                                    <a:pt x="2260" y="14322"/>
                                  </a:lnTo>
                                  <a:lnTo>
                                    <a:pt x="753" y="14322"/>
                                  </a:lnTo>
                                  <a:lnTo>
                                    <a:pt x="753" y="15378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16787"/>
                                  </a:moveTo>
                                  <a:lnTo>
                                    <a:pt x="2260" y="16787"/>
                                  </a:lnTo>
                                  <a:lnTo>
                                    <a:pt x="2260" y="15730"/>
                                  </a:lnTo>
                                  <a:lnTo>
                                    <a:pt x="753" y="15730"/>
                                  </a:lnTo>
                                  <a:lnTo>
                                    <a:pt x="753" y="16787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18196"/>
                                  </a:moveTo>
                                  <a:lnTo>
                                    <a:pt x="2260" y="18196"/>
                                  </a:lnTo>
                                  <a:lnTo>
                                    <a:pt x="2260" y="17139"/>
                                  </a:lnTo>
                                  <a:lnTo>
                                    <a:pt x="753" y="17139"/>
                                  </a:lnTo>
                                  <a:lnTo>
                                    <a:pt x="753" y="18196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19604"/>
                                  </a:moveTo>
                                  <a:lnTo>
                                    <a:pt x="2260" y="19604"/>
                                  </a:lnTo>
                                  <a:lnTo>
                                    <a:pt x="2260" y="18548"/>
                                  </a:lnTo>
                                  <a:lnTo>
                                    <a:pt x="753" y="18548"/>
                                  </a:lnTo>
                                  <a:lnTo>
                                    <a:pt x="753" y="19604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753" y="21013"/>
                                  </a:moveTo>
                                  <a:lnTo>
                                    <a:pt x="2260" y="21013"/>
                                  </a:lnTo>
                                  <a:lnTo>
                                    <a:pt x="2260" y="19957"/>
                                  </a:lnTo>
                                  <a:lnTo>
                                    <a:pt x="753" y="19957"/>
                                  </a:lnTo>
                                  <a:lnTo>
                                    <a:pt x="753" y="21013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1409"/>
                                  </a:moveTo>
                                  <a:lnTo>
                                    <a:pt x="20595" y="1409"/>
                                  </a:lnTo>
                                  <a:lnTo>
                                    <a:pt x="20595" y="352"/>
                                  </a:lnTo>
                                  <a:lnTo>
                                    <a:pt x="19340" y="352"/>
                                  </a:lnTo>
                                  <a:lnTo>
                                    <a:pt x="19340" y="1409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2700"/>
                                  </a:moveTo>
                                  <a:lnTo>
                                    <a:pt x="20595" y="2700"/>
                                  </a:lnTo>
                                  <a:lnTo>
                                    <a:pt x="20595" y="1643"/>
                                  </a:lnTo>
                                  <a:lnTo>
                                    <a:pt x="19340" y="1643"/>
                                  </a:lnTo>
                                  <a:lnTo>
                                    <a:pt x="19340" y="2700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4109"/>
                                  </a:moveTo>
                                  <a:lnTo>
                                    <a:pt x="20595" y="4109"/>
                                  </a:lnTo>
                                  <a:lnTo>
                                    <a:pt x="20595" y="3052"/>
                                  </a:lnTo>
                                  <a:lnTo>
                                    <a:pt x="19340" y="3052"/>
                                  </a:lnTo>
                                  <a:lnTo>
                                    <a:pt x="19340" y="4109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5517"/>
                                  </a:moveTo>
                                  <a:lnTo>
                                    <a:pt x="20595" y="5517"/>
                                  </a:lnTo>
                                  <a:lnTo>
                                    <a:pt x="20595" y="4461"/>
                                  </a:lnTo>
                                  <a:lnTo>
                                    <a:pt x="19340" y="4461"/>
                                  </a:lnTo>
                                  <a:lnTo>
                                    <a:pt x="19340" y="5517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6926"/>
                                  </a:moveTo>
                                  <a:lnTo>
                                    <a:pt x="20595" y="6926"/>
                                  </a:lnTo>
                                  <a:lnTo>
                                    <a:pt x="20595" y="5870"/>
                                  </a:lnTo>
                                  <a:lnTo>
                                    <a:pt x="19340" y="5870"/>
                                  </a:lnTo>
                                  <a:lnTo>
                                    <a:pt x="19340" y="6926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8335"/>
                                  </a:moveTo>
                                  <a:lnTo>
                                    <a:pt x="20595" y="8335"/>
                                  </a:lnTo>
                                  <a:lnTo>
                                    <a:pt x="20595" y="7278"/>
                                  </a:lnTo>
                                  <a:lnTo>
                                    <a:pt x="19340" y="7278"/>
                                  </a:lnTo>
                                  <a:lnTo>
                                    <a:pt x="19340" y="8335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9743"/>
                                  </a:moveTo>
                                  <a:lnTo>
                                    <a:pt x="20595" y="9743"/>
                                  </a:lnTo>
                                  <a:lnTo>
                                    <a:pt x="20595" y="8687"/>
                                  </a:lnTo>
                                  <a:lnTo>
                                    <a:pt x="19340" y="8687"/>
                                  </a:lnTo>
                                  <a:lnTo>
                                    <a:pt x="19340" y="9743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11152"/>
                                  </a:moveTo>
                                  <a:lnTo>
                                    <a:pt x="20595" y="11152"/>
                                  </a:lnTo>
                                  <a:lnTo>
                                    <a:pt x="20595" y="10096"/>
                                  </a:lnTo>
                                  <a:lnTo>
                                    <a:pt x="19340" y="10096"/>
                                  </a:lnTo>
                                  <a:lnTo>
                                    <a:pt x="19340" y="11152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12561"/>
                                  </a:moveTo>
                                  <a:lnTo>
                                    <a:pt x="20595" y="12561"/>
                                  </a:lnTo>
                                  <a:lnTo>
                                    <a:pt x="20595" y="11504"/>
                                  </a:lnTo>
                                  <a:lnTo>
                                    <a:pt x="19340" y="11504"/>
                                  </a:lnTo>
                                  <a:lnTo>
                                    <a:pt x="19340" y="12561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13970"/>
                                  </a:moveTo>
                                  <a:lnTo>
                                    <a:pt x="20595" y="13970"/>
                                  </a:lnTo>
                                  <a:lnTo>
                                    <a:pt x="20595" y="12913"/>
                                  </a:lnTo>
                                  <a:lnTo>
                                    <a:pt x="19340" y="12913"/>
                                  </a:lnTo>
                                  <a:lnTo>
                                    <a:pt x="19340" y="13970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15378"/>
                                  </a:moveTo>
                                  <a:lnTo>
                                    <a:pt x="20595" y="15378"/>
                                  </a:lnTo>
                                  <a:lnTo>
                                    <a:pt x="20595" y="14322"/>
                                  </a:lnTo>
                                  <a:lnTo>
                                    <a:pt x="19340" y="14322"/>
                                  </a:lnTo>
                                  <a:lnTo>
                                    <a:pt x="19340" y="15378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16787"/>
                                  </a:moveTo>
                                  <a:lnTo>
                                    <a:pt x="20595" y="16787"/>
                                  </a:lnTo>
                                  <a:lnTo>
                                    <a:pt x="20595" y="15730"/>
                                  </a:lnTo>
                                  <a:lnTo>
                                    <a:pt x="19340" y="15730"/>
                                  </a:lnTo>
                                  <a:lnTo>
                                    <a:pt x="19340" y="16787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18196"/>
                                  </a:moveTo>
                                  <a:lnTo>
                                    <a:pt x="20595" y="18196"/>
                                  </a:lnTo>
                                  <a:lnTo>
                                    <a:pt x="20595" y="17139"/>
                                  </a:lnTo>
                                  <a:lnTo>
                                    <a:pt x="19340" y="17139"/>
                                  </a:lnTo>
                                  <a:lnTo>
                                    <a:pt x="19340" y="18196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19604"/>
                                  </a:moveTo>
                                  <a:lnTo>
                                    <a:pt x="20595" y="19604"/>
                                  </a:lnTo>
                                  <a:lnTo>
                                    <a:pt x="20595" y="18548"/>
                                  </a:lnTo>
                                  <a:lnTo>
                                    <a:pt x="19340" y="18548"/>
                                  </a:lnTo>
                                  <a:lnTo>
                                    <a:pt x="19340" y="19604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9340" y="21013"/>
                                  </a:moveTo>
                                  <a:lnTo>
                                    <a:pt x="20595" y="21013"/>
                                  </a:lnTo>
                                  <a:lnTo>
                                    <a:pt x="20595" y="19957"/>
                                  </a:lnTo>
                                  <a:lnTo>
                                    <a:pt x="19340" y="19957"/>
                                  </a:lnTo>
                                  <a:lnTo>
                                    <a:pt x="19340" y="210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2724" y="1584"/>
                              <a:ext cx="1008" cy="7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600" h="21600" extrusionOk="0">
                                  <a:moveTo>
                                    <a:pt x="0" y="7273"/>
                                  </a:moveTo>
                                  <a:lnTo>
                                    <a:pt x="5824" y="7273"/>
                                  </a:lnTo>
                                  <a:lnTo>
                                    <a:pt x="11164" y="0"/>
                                  </a:lnTo>
                                  <a:lnTo>
                                    <a:pt x="11164" y="21159"/>
                                  </a:lnTo>
                                  <a:lnTo>
                                    <a:pt x="5824" y="13885"/>
                                  </a:lnTo>
                                  <a:lnTo>
                                    <a:pt x="0" y="13885"/>
                                  </a:lnTo>
                                  <a:lnTo>
                                    <a:pt x="0" y="7273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3024" y="7273"/>
                                  </a:moveTo>
                                  <a:lnTo>
                                    <a:pt x="13591" y="6722"/>
                                  </a:lnTo>
                                  <a:lnTo>
                                    <a:pt x="13833" y="7548"/>
                                  </a:lnTo>
                                  <a:lnTo>
                                    <a:pt x="14076" y="8485"/>
                                  </a:lnTo>
                                  <a:lnTo>
                                    <a:pt x="14157" y="9367"/>
                                  </a:lnTo>
                                  <a:lnTo>
                                    <a:pt x="14197" y="10524"/>
                                  </a:lnTo>
                                  <a:lnTo>
                                    <a:pt x="14197" y="11406"/>
                                  </a:lnTo>
                                  <a:lnTo>
                                    <a:pt x="14116" y="12012"/>
                                  </a:lnTo>
                                  <a:lnTo>
                                    <a:pt x="13995" y="12728"/>
                                  </a:lnTo>
                                  <a:lnTo>
                                    <a:pt x="13833" y="13444"/>
                                  </a:lnTo>
                                  <a:lnTo>
                                    <a:pt x="13712" y="14106"/>
                                  </a:lnTo>
                                  <a:lnTo>
                                    <a:pt x="13591" y="14546"/>
                                  </a:lnTo>
                                  <a:lnTo>
                                    <a:pt x="13065" y="13885"/>
                                  </a:lnTo>
                                  <a:lnTo>
                                    <a:pt x="13307" y="12893"/>
                                  </a:lnTo>
                                  <a:lnTo>
                                    <a:pt x="13469" y="11791"/>
                                  </a:lnTo>
                                  <a:lnTo>
                                    <a:pt x="13550" y="10910"/>
                                  </a:lnTo>
                                  <a:lnTo>
                                    <a:pt x="13591" y="10138"/>
                                  </a:lnTo>
                                  <a:lnTo>
                                    <a:pt x="13469" y="9367"/>
                                  </a:lnTo>
                                  <a:lnTo>
                                    <a:pt x="13388" y="8595"/>
                                  </a:lnTo>
                                  <a:lnTo>
                                    <a:pt x="13267" y="7934"/>
                                  </a:lnTo>
                                  <a:lnTo>
                                    <a:pt x="13024" y="7273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6382" y="3967"/>
                                  </a:moveTo>
                                  <a:lnTo>
                                    <a:pt x="16786" y="5179"/>
                                  </a:lnTo>
                                  <a:lnTo>
                                    <a:pt x="17150" y="6612"/>
                                  </a:lnTo>
                                  <a:lnTo>
                                    <a:pt x="17474" y="8651"/>
                                  </a:lnTo>
                                  <a:lnTo>
                                    <a:pt x="17595" y="9753"/>
                                  </a:lnTo>
                                  <a:lnTo>
                                    <a:pt x="17635" y="12012"/>
                                  </a:lnTo>
                                  <a:lnTo>
                                    <a:pt x="17393" y="13665"/>
                                  </a:lnTo>
                                  <a:lnTo>
                                    <a:pt x="17150" y="15208"/>
                                  </a:lnTo>
                                  <a:lnTo>
                                    <a:pt x="16786" y="16310"/>
                                  </a:lnTo>
                                  <a:lnTo>
                                    <a:pt x="16341" y="17687"/>
                                  </a:lnTo>
                                  <a:lnTo>
                                    <a:pt x="15815" y="17081"/>
                                  </a:lnTo>
                                  <a:lnTo>
                                    <a:pt x="16503" y="14602"/>
                                  </a:lnTo>
                                  <a:lnTo>
                                    <a:pt x="16786" y="13169"/>
                                  </a:lnTo>
                                  <a:lnTo>
                                    <a:pt x="16867" y="12012"/>
                                  </a:lnTo>
                                  <a:lnTo>
                                    <a:pt x="16867" y="9642"/>
                                  </a:lnTo>
                                  <a:lnTo>
                                    <a:pt x="16705" y="7989"/>
                                  </a:lnTo>
                                  <a:lnTo>
                                    <a:pt x="16422" y="6612"/>
                                  </a:lnTo>
                                  <a:lnTo>
                                    <a:pt x="16220" y="5675"/>
                                  </a:lnTo>
                                  <a:lnTo>
                                    <a:pt x="15856" y="4518"/>
                                  </a:lnTo>
                                  <a:lnTo>
                                    <a:pt x="16382" y="3967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8889" y="1377"/>
                                  </a:moveTo>
                                  <a:lnTo>
                                    <a:pt x="19415" y="826"/>
                                  </a:lnTo>
                                  <a:lnTo>
                                    <a:pt x="20194" y="2576"/>
                                  </a:lnTo>
                                  <a:lnTo>
                                    <a:pt x="20831" y="4683"/>
                                  </a:lnTo>
                                  <a:lnTo>
                                    <a:pt x="21357" y="7204"/>
                                  </a:lnTo>
                                  <a:lnTo>
                                    <a:pt x="21650" y="9450"/>
                                  </a:lnTo>
                                  <a:lnTo>
                                    <a:pt x="21600" y="12301"/>
                                  </a:lnTo>
                                  <a:lnTo>
                                    <a:pt x="21215" y="15938"/>
                                  </a:lnTo>
                                  <a:lnTo>
                                    <a:pt x="20629" y="18348"/>
                                  </a:lnTo>
                                  <a:lnTo>
                                    <a:pt x="19415" y="21655"/>
                                  </a:lnTo>
                                  <a:lnTo>
                                    <a:pt x="18889" y="21159"/>
                                  </a:lnTo>
                                  <a:lnTo>
                                    <a:pt x="19901" y="18404"/>
                                  </a:lnTo>
                                  <a:lnTo>
                                    <a:pt x="20467" y="15593"/>
                                  </a:lnTo>
                                  <a:lnTo>
                                    <a:pt x="20791" y="12342"/>
                                  </a:lnTo>
                                  <a:lnTo>
                                    <a:pt x="20871" y="9532"/>
                                  </a:lnTo>
                                  <a:lnTo>
                                    <a:pt x="20629" y="7411"/>
                                  </a:lnTo>
                                  <a:lnTo>
                                    <a:pt x="20062" y="4628"/>
                                  </a:lnTo>
                                  <a:lnTo>
                                    <a:pt x="19415" y="2810"/>
                                  </a:lnTo>
                                  <a:lnTo>
                                    <a:pt x="18889" y="13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  <a:effectLst>
                              <a:outerShdw dist="107763" dir="2700000" algn="ctr" rotWithShape="0">
                                <a:srgbClr val="808080"/>
                              </a:outerShdw>
                            </a:effectLst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3108" y="2040"/>
                              <a:ext cx="936" cy="6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0" y="3085"/>
                                  </a:lnTo>
                                  <a:lnTo>
                                    <a:pt x="1542" y="3085"/>
                                  </a:lnTo>
                                  <a:lnTo>
                                    <a:pt x="1542" y="1028"/>
                                  </a:lnTo>
                                  <a:lnTo>
                                    <a:pt x="3857" y="1028"/>
                                  </a:lnTo>
                                  <a:lnTo>
                                    <a:pt x="3857" y="3085"/>
                                  </a:lnTo>
                                  <a:lnTo>
                                    <a:pt x="5400" y="3085"/>
                                  </a:lnTo>
                                  <a:lnTo>
                                    <a:pt x="6942" y="0"/>
                                  </a:lnTo>
                                  <a:lnTo>
                                    <a:pt x="14657" y="0"/>
                                  </a:lnTo>
                                  <a:lnTo>
                                    <a:pt x="16200" y="3085"/>
                                  </a:lnTo>
                                  <a:lnTo>
                                    <a:pt x="21600" y="3085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0" y="21600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0" y="3085"/>
                                  </a:moveTo>
                                  <a:lnTo>
                                    <a:pt x="21600" y="3085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3085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10800" y="4800"/>
                                  </a:moveTo>
                                  <a:lnTo>
                                    <a:pt x="11925" y="4971"/>
                                  </a:lnTo>
                                  <a:lnTo>
                                    <a:pt x="13017" y="5442"/>
                                  </a:lnTo>
                                  <a:lnTo>
                                    <a:pt x="14046" y="6128"/>
                                  </a:lnTo>
                                  <a:lnTo>
                                    <a:pt x="14914" y="7071"/>
                                  </a:lnTo>
                                  <a:lnTo>
                                    <a:pt x="15621" y="8271"/>
                                  </a:lnTo>
                                  <a:lnTo>
                                    <a:pt x="16167" y="9514"/>
                                  </a:lnTo>
                                  <a:lnTo>
                                    <a:pt x="16425" y="11014"/>
                                  </a:lnTo>
                                  <a:lnTo>
                                    <a:pt x="16585" y="12471"/>
                                  </a:lnTo>
                                  <a:lnTo>
                                    <a:pt x="16489" y="14014"/>
                                  </a:lnTo>
                                  <a:lnTo>
                                    <a:pt x="16135" y="15471"/>
                                  </a:lnTo>
                                  <a:lnTo>
                                    <a:pt x="15621" y="16800"/>
                                  </a:lnTo>
                                  <a:lnTo>
                                    <a:pt x="14914" y="18000"/>
                                  </a:lnTo>
                                  <a:lnTo>
                                    <a:pt x="14046" y="18942"/>
                                  </a:lnTo>
                                  <a:lnTo>
                                    <a:pt x="13050" y="19671"/>
                                  </a:lnTo>
                                  <a:lnTo>
                                    <a:pt x="11925" y="20057"/>
                                  </a:lnTo>
                                  <a:lnTo>
                                    <a:pt x="10832" y="20185"/>
                                  </a:lnTo>
                                  <a:lnTo>
                                    <a:pt x="9675" y="20142"/>
                                  </a:lnTo>
                                  <a:lnTo>
                                    <a:pt x="8582" y="19628"/>
                                  </a:lnTo>
                                  <a:lnTo>
                                    <a:pt x="7553" y="18942"/>
                                  </a:lnTo>
                                  <a:lnTo>
                                    <a:pt x="6717" y="17957"/>
                                  </a:lnTo>
                                  <a:lnTo>
                                    <a:pt x="5946" y="16842"/>
                                  </a:lnTo>
                                  <a:lnTo>
                                    <a:pt x="5464" y="15514"/>
                                  </a:lnTo>
                                  <a:lnTo>
                                    <a:pt x="5078" y="14014"/>
                                  </a:lnTo>
                                  <a:lnTo>
                                    <a:pt x="5014" y="12514"/>
                                  </a:lnTo>
                                  <a:lnTo>
                                    <a:pt x="5110" y="11014"/>
                                  </a:lnTo>
                                  <a:lnTo>
                                    <a:pt x="5528" y="9557"/>
                                  </a:lnTo>
                                  <a:lnTo>
                                    <a:pt x="6010" y="8228"/>
                                  </a:lnTo>
                                  <a:lnTo>
                                    <a:pt x="6750" y="7114"/>
                                  </a:lnTo>
                                  <a:lnTo>
                                    <a:pt x="7650" y="6085"/>
                                  </a:lnTo>
                                  <a:lnTo>
                                    <a:pt x="8614" y="5400"/>
                                  </a:lnTo>
                                  <a:lnTo>
                                    <a:pt x="9707" y="4971"/>
                                  </a:lnTo>
                                  <a:lnTo>
                                    <a:pt x="10800" y="4800"/>
                                  </a:lnTo>
                                  <a:close/>
                                </a:path>
                                <a:path w="21600" h="21600" extrusionOk="0">
                                  <a:moveTo>
                                    <a:pt x="8003" y="8057"/>
                                  </a:moveTo>
                                  <a:lnTo>
                                    <a:pt x="8807" y="7371"/>
                                  </a:lnTo>
                                  <a:lnTo>
                                    <a:pt x="9546" y="6985"/>
                                  </a:lnTo>
                                  <a:lnTo>
                                    <a:pt x="10446" y="6771"/>
                                  </a:lnTo>
                                  <a:lnTo>
                                    <a:pt x="11217" y="6771"/>
                                  </a:lnTo>
                                  <a:lnTo>
                                    <a:pt x="12053" y="7028"/>
                                  </a:lnTo>
                                  <a:lnTo>
                                    <a:pt x="12889" y="7457"/>
                                  </a:lnTo>
                                  <a:lnTo>
                                    <a:pt x="13628" y="8100"/>
                                  </a:lnTo>
                                  <a:lnTo>
                                    <a:pt x="14175" y="8871"/>
                                  </a:lnTo>
                                  <a:lnTo>
                                    <a:pt x="14625" y="9814"/>
                                  </a:lnTo>
                                  <a:lnTo>
                                    <a:pt x="14978" y="10885"/>
                                  </a:lnTo>
                                  <a:lnTo>
                                    <a:pt x="15171" y="12042"/>
                                  </a:lnTo>
                                  <a:lnTo>
                                    <a:pt x="15107" y="13114"/>
                                  </a:lnTo>
                                  <a:lnTo>
                                    <a:pt x="15042" y="14228"/>
                                  </a:lnTo>
                                  <a:lnTo>
                                    <a:pt x="14689" y="15257"/>
                                  </a:lnTo>
                                  <a:lnTo>
                                    <a:pt x="14207" y="16285"/>
                                  </a:lnTo>
                                  <a:lnTo>
                                    <a:pt x="13596" y="17057"/>
                                  </a:lnTo>
                                  <a:lnTo>
                                    <a:pt x="12889" y="17657"/>
                                  </a:lnTo>
                                  <a:lnTo>
                                    <a:pt x="12053" y="18085"/>
                                  </a:lnTo>
                                  <a:lnTo>
                                    <a:pt x="11185" y="18257"/>
                                  </a:lnTo>
                                  <a:lnTo>
                                    <a:pt x="10414" y="18214"/>
                                  </a:lnTo>
                                  <a:lnTo>
                                    <a:pt x="9546" y="18042"/>
                                  </a:lnTo>
                                  <a:lnTo>
                                    <a:pt x="8742" y="17614"/>
                                  </a:lnTo>
                                  <a:lnTo>
                                    <a:pt x="8003" y="17014"/>
                                  </a:lnTo>
                                  <a:lnTo>
                                    <a:pt x="7457" y="16242"/>
                                  </a:lnTo>
                                  <a:lnTo>
                                    <a:pt x="6975" y="15257"/>
                                  </a:lnTo>
                                  <a:lnTo>
                                    <a:pt x="6653" y="14142"/>
                                  </a:lnTo>
                                  <a:lnTo>
                                    <a:pt x="6492" y="13114"/>
                                  </a:lnTo>
                                  <a:lnTo>
                                    <a:pt x="6525" y="11914"/>
                                  </a:lnTo>
                                  <a:lnTo>
                                    <a:pt x="6621" y="10842"/>
                                  </a:lnTo>
                                  <a:lnTo>
                                    <a:pt x="6942" y="9771"/>
                                  </a:lnTo>
                                  <a:lnTo>
                                    <a:pt x="7457" y="8785"/>
                                  </a:lnTo>
                                  <a:lnTo>
                                    <a:pt x="8003" y="80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  <a:effectLst>
                              <a:outerShdw dist="107763" dir="2700000" algn="ctr" rotWithShape="0">
                                <a:srgbClr val="808080"/>
                              </a:outerShdw>
                            </a:effectLst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3216" y="2448"/>
                              <a:ext cx="76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600" h="21600" extrusionOk="0">
                                  <a:moveTo>
                                    <a:pt x="7352" y="46"/>
                                  </a:moveTo>
                                  <a:lnTo>
                                    <a:pt x="7373" y="9900"/>
                                  </a:lnTo>
                                  <a:lnTo>
                                    <a:pt x="7352" y="16107"/>
                                  </a:lnTo>
                                  <a:lnTo>
                                    <a:pt x="7103" y="15969"/>
                                  </a:lnTo>
                                  <a:lnTo>
                                    <a:pt x="6729" y="15692"/>
                                  </a:lnTo>
                                  <a:lnTo>
                                    <a:pt x="6355" y="15553"/>
                                  </a:lnTo>
                                  <a:lnTo>
                                    <a:pt x="5981" y="15415"/>
                                  </a:lnTo>
                                  <a:lnTo>
                                    <a:pt x="5607" y="15276"/>
                                  </a:lnTo>
                                  <a:lnTo>
                                    <a:pt x="5109" y="15138"/>
                                  </a:lnTo>
                                  <a:lnTo>
                                    <a:pt x="4735" y="15138"/>
                                  </a:lnTo>
                                  <a:lnTo>
                                    <a:pt x="4236" y="15138"/>
                                  </a:lnTo>
                                  <a:lnTo>
                                    <a:pt x="3364" y="15138"/>
                                  </a:lnTo>
                                  <a:lnTo>
                                    <a:pt x="2616" y="15276"/>
                                  </a:lnTo>
                                  <a:lnTo>
                                    <a:pt x="1869" y="15692"/>
                                  </a:lnTo>
                                  <a:lnTo>
                                    <a:pt x="1246" y="15969"/>
                                  </a:lnTo>
                                  <a:lnTo>
                                    <a:pt x="747" y="16523"/>
                                  </a:lnTo>
                                  <a:lnTo>
                                    <a:pt x="373" y="17076"/>
                                  </a:lnTo>
                                  <a:lnTo>
                                    <a:pt x="124" y="17630"/>
                                  </a:lnTo>
                                  <a:lnTo>
                                    <a:pt x="0" y="18323"/>
                                  </a:lnTo>
                                  <a:lnTo>
                                    <a:pt x="124" y="19015"/>
                                  </a:lnTo>
                                  <a:lnTo>
                                    <a:pt x="373" y="19569"/>
                                  </a:lnTo>
                                  <a:lnTo>
                                    <a:pt x="747" y="20123"/>
                                  </a:lnTo>
                                  <a:lnTo>
                                    <a:pt x="1246" y="20676"/>
                                  </a:lnTo>
                                  <a:lnTo>
                                    <a:pt x="1869" y="21092"/>
                                  </a:lnTo>
                                  <a:lnTo>
                                    <a:pt x="2616" y="21369"/>
                                  </a:lnTo>
                                  <a:lnTo>
                                    <a:pt x="3364" y="21507"/>
                                  </a:lnTo>
                                  <a:lnTo>
                                    <a:pt x="4236" y="21646"/>
                                  </a:lnTo>
                                  <a:lnTo>
                                    <a:pt x="5109" y="21507"/>
                                  </a:lnTo>
                                  <a:lnTo>
                                    <a:pt x="5856" y="21369"/>
                                  </a:lnTo>
                                  <a:lnTo>
                                    <a:pt x="6604" y="21092"/>
                                  </a:lnTo>
                                  <a:lnTo>
                                    <a:pt x="7227" y="20676"/>
                                  </a:lnTo>
                                  <a:lnTo>
                                    <a:pt x="7726" y="20123"/>
                                  </a:lnTo>
                                  <a:lnTo>
                                    <a:pt x="8100" y="19569"/>
                                  </a:lnTo>
                                  <a:lnTo>
                                    <a:pt x="8349" y="19015"/>
                                  </a:lnTo>
                                  <a:lnTo>
                                    <a:pt x="8473" y="18323"/>
                                  </a:lnTo>
                                  <a:lnTo>
                                    <a:pt x="8473" y="6276"/>
                                  </a:lnTo>
                                  <a:lnTo>
                                    <a:pt x="20561" y="6276"/>
                                  </a:lnTo>
                                  <a:lnTo>
                                    <a:pt x="20561" y="16107"/>
                                  </a:lnTo>
                                  <a:lnTo>
                                    <a:pt x="20187" y="15830"/>
                                  </a:lnTo>
                                  <a:lnTo>
                                    <a:pt x="19938" y="15692"/>
                                  </a:lnTo>
                                  <a:lnTo>
                                    <a:pt x="19564" y="15553"/>
                                  </a:lnTo>
                                  <a:lnTo>
                                    <a:pt x="19190" y="15415"/>
                                  </a:lnTo>
                                  <a:lnTo>
                                    <a:pt x="18692" y="15276"/>
                                  </a:lnTo>
                                  <a:lnTo>
                                    <a:pt x="18318" y="15138"/>
                                  </a:lnTo>
                                  <a:lnTo>
                                    <a:pt x="17944" y="15138"/>
                                  </a:lnTo>
                                  <a:lnTo>
                                    <a:pt x="17446" y="15138"/>
                                  </a:lnTo>
                                  <a:lnTo>
                                    <a:pt x="16573" y="15138"/>
                                  </a:lnTo>
                                  <a:lnTo>
                                    <a:pt x="15826" y="15276"/>
                                  </a:lnTo>
                                  <a:lnTo>
                                    <a:pt x="15078" y="15692"/>
                                  </a:lnTo>
                                  <a:lnTo>
                                    <a:pt x="14455" y="15969"/>
                                  </a:lnTo>
                                  <a:lnTo>
                                    <a:pt x="13956" y="16523"/>
                                  </a:lnTo>
                                  <a:lnTo>
                                    <a:pt x="13583" y="17076"/>
                                  </a:lnTo>
                                  <a:lnTo>
                                    <a:pt x="13333" y="17630"/>
                                  </a:lnTo>
                                  <a:lnTo>
                                    <a:pt x="13209" y="18323"/>
                                  </a:lnTo>
                                  <a:lnTo>
                                    <a:pt x="13333" y="19015"/>
                                  </a:lnTo>
                                  <a:lnTo>
                                    <a:pt x="13583" y="19569"/>
                                  </a:lnTo>
                                  <a:lnTo>
                                    <a:pt x="13956" y="20123"/>
                                  </a:lnTo>
                                  <a:lnTo>
                                    <a:pt x="14455" y="20676"/>
                                  </a:lnTo>
                                  <a:lnTo>
                                    <a:pt x="15078" y="21092"/>
                                  </a:lnTo>
                                  <a:lnTo>
                                    <a:pt x="15826" y="21369"/>
                                  </a:lnTo>
                                  <a:lnTo>
                                    <a:pt x="16573" y="21507"/>
                                  </a:lnTo>
                                  <a:lnTo>
                                    <a:pt x="17446" y="21646"/>
                                  </a:lnTo>
                                  <a:lnTo>
                                    <a:pt x="18318" y="21507"/>
                                  </a:lnTo>
                                  <a:lnTo>
                                    <a:pt x="19066" y="21369"/>
                                  </a:lnTo>
                                  <a:lnTo>
                                    <a:pt x="19813" y="21092"/>
                                  </a:lnTo>
                                  <a:lnTo>
                                    <a:pt x="20436" y="20676"/>
                                  </a:lnTo>
                                  <a:lnTo>
                                    <a:pt x="20935" y="20123"/>
                                  </a:lnTo>
                                  <a:lnTo>
                                    <a:pt x="21309" y="19569"/>
                                  </a:lnTo>
                                  <a:lnTo>
                                    <a:pt x="21558" y="19015"/>
                                  </a:lnTo>
                                  <a:lnTo>
                                    <a:pt x="21683" y="18323"/>
                                  </a:lnTo>
                                  <a:lnTo>
                                    <a:pt x="21683" y="10061"/>
                                  </a:lnTo>
                                  <a:lnTo>
                                    <a:pt x="21683" y="46"/>
                                  </a:lnTo>
                                  <a:lnTo>
                                    <a:pt x="7352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  <a:effectLst>
                              <a:outerShdw dist="107763" dir="2700000" algn="ctr" rotWithShape="0">
                                <a:srgbClr val="808080"/>
                              </a:outerShdw>
                            </a:effectLst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left:0;text-align:left;margin-left:138pt;margin-top:47pt;width:154.9pt;height:103.1pt;z-index:251660288" coordorigin="43623,31253" coordsize="19672,1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">
                <v:group id="Group 1" o:spid="_x0000_s1027" style="position:absolute;left:43623;top:31253;width:19673;height:13093" coordorigin="2304,1584" coordsize="1740,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304;top:1584;width:1725;height:1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E6558A" w:rsidRDefault="00E6558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3" o:spid="_x0000_s1029" style="position:absolute;left:2304;top:1980;width:726;height:115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" path="m21600,r,21600l,21600,,,21600,xem3014,21600l3014,,,,,21600r3014,xem21600,21600l21600,,18586,r,21600l21600,21600xem6028,6574r9544,l16074,6574r252,-117l16577,6339r251,-117l17079,6222r251,-235l17330,5870r251,-235l17581,1526r-251,-235l17330,1174r-251,-117l16828,939,16577,822,16326,704r-252,l15572,587r-9544,l5526,704r-252,l5023,822,4772,939r-251,118l4270,1174r,117l4019,1526r,4109l4270,5870r,117l4521,6222r251,l5023,6339r251,118l5526,6574r502,xem6028,13617r9544,l16074,13617r252,l16577,13500r251,-117l17079,13265r251,-117l17330,12913r251,-117l17581,8687r-251,-235l17330,8335r-251,-118l16828,7983r-251,l16326,7865r-252,l15572,7748r-9544,l5526,7865r-252,l5023,7983r-251,l4521,8217r-251,118l4270,8452r-251,235l4019,12796r251,117l4270,13148r251,117l4772,13383r251,117l5274,13617r252,l6028,13617xem6028,20778r9544,l16074,20778r252,-117l16577,20661r251,-118l17079,20426r251,-117l17330,20074r251,-117l17581,15730r-251,-117l17330,15378r-251,l16828,15143r-251,-117l16326,15026r-252,l15572,14909r-9544,l5526,15026r-252,l5023,15026r-251,117l4521,15378r-251,l4270,15613r-251,117l4019,19957r251,117l4270,20309r251,117l4772,20543r251,118l5274,20661r252,117l6028,20778xem753,1291r1507,l2260,235r-1507,l753,1291xem753,2700r1507,l2260,1643r-1507,l753,2700xem753,4109r1507,l2260,3052r-1507,l753,4109xem753,5517r1507,l2260,4461r-1507,l753,5517xem753,6926r1507,l2260,5870r-1507,l753,6926xem753,8335r1507,l2260,7278r-1507,l753,8335xem753,9743r1507,l2260,8687r-1507,l753,9743xem753,11152r1507,l2260,10096r-1507,l753,11152xem753,12561r1507,l2260,11504r-1507,l753,12561xem753,13970r1507,l2260,12913r-1507,l753,13970xem753,15378r1507,l2260,14322r-1507,l753,15378xem753,16787r1507,l2260,15730r-1507,l753,16787xem753,18196r1507,l2260,17139r-1507,l753,18196xem753,19604r1507,l2260,18548r-1507,l753,19604xem753,21013r1507,l2260,19957r-1507,l753,21013xem19340,1409r1255,l20595,352r-1255,l19340,1409xem19340,2700r1255,l20595,1643r-1255,l19340,2700xem19340,4109r1255,l20595,3052r-1255,l19340,4109xem19340,5517r1255,l20595,4461r-1255,l19340,5517xem19340,6926r1255,l20595,5870r-1255,l19340,6926xem19340,8335r1255,l20595,7278r-1255,l19340,8335xem19340,9743r1255,l20595,8687r-1255,l19340,9743xem19340,11152r1255,l20595,10096r-1255,l19340,11152xem19340,12561r1255,l20595,11504r-1255,l19340,12561xem19340,13970r1255,l20595,12913r-1255,l19340,13970xem19340,15378r1255,l20595,14322r-1255,l19340,15378xem19340,16787r1255,l20595,15730r-1255,l19340,16787xem19340,18196r1255,l20595,17139r-1255,l19340,18196xem19340,19604r1255,l20595,18548r-1255,l19340,19604xem19340,21013r1255,l20595,19957r-1255,l19340,21013xe" fillcolor="#ccf">
                    <v:stroke startarrowwidth="narrow" startarrowlength="short" endarrowwidth="narrow" endarrowlength="short" joinstyle="miter"/>
                    <v:path arrowok="t" o:extrusionok="f"/>
                  </v:shape>
                  <v:shape id="Freeform 4" o:spid="_x0000_s1030" style="position:absolute;left:2724;top:1584;width:1008;height:7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ccf">
                    <v:stroke startarrowwidth="narrow" startarrowlength="short" endarrowwidth="narrow" endarrowlength="short" joinstyle="miter"/>
                    <v:shadow on="t" offset="6pt,6pt"/>
                    <v:path arrowok="t" o:extrusionok="f"/>
                  </v:shape>
                  <v:shape id="Freeform 5" o:spid="_x0000_s1031" style="position:absolute;left:3108;top:2040;width:936;height:69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" path="m,21600l,3085r1542,l1542,1028r2315,l3857,3085r1543,l6942,r7715,l16200,3085r5400,l21600,21600,,21600xem,3085r21600,l21600,21600,,21600,,3085xem10800,4800r1125,171l13017,5442r1029,686l14914,7071r707,1200l16167,9514r258,1500l16585,12471r-96,1543l16135,15471r-514,1329l14914,18000r-868,942l13050,19671r-1125,386l10832,20185r-1157,-43l8582,19628,7553,18942r-836,-985l5946,16842,5464,15514,5078,14014r-64,-1500l5110,11014,5528,9557,6010,8228,6750,7114,7650,6085r964,-685l9707,4971r1093,-171xem8003,8057r804,-686l9546,6985r900,-214l11217,6771r836,257l12889,7457r739,643l14175,8871r450,943l14978,10885r193,1157l15107,13114r-65,1114l14689,15257r-482,1028l13596,17057r-707,600l12053,18085r-868,172l10414,18214r-868,-172l8742,17614r-739,-600l7457,16242r-482,-985l6653,14142,6492,13114r33,-1200l6621,10842,6942,9771r515,-986l8003,8057xe" fillcolor="#ccf">
                    <v:stroke startarrowwidth="narrow" startarrowlength="short" endarrowwidth="narrow" endarrowlength="short" joinstyle="miter"/>
                    <v:shadow on="t" offset="6pt,6pt"/>
                    <v:path arrowok="t" o:extrusionok="f"/>
                  </v:shape>
                  <v:shape id="Freeform 6" o:spid="_x0000_s1032" style="position:absolute;left:3216;top:2448;width:768;height:67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" path="m7352,46r21,9854l7352,16107r-249,-138l6729,15692r-374,-139l5981,15415r-374,-139l5109,15138r-374,l4236,15138r-872,l2616,15276r-747,416l1246,15969r-499,554l373,17076r-249,554l,18323r124,692l373,19569r374,554l1246,20676r623,416l2616,21369r748,138l4236,21646r873,-139l5856,21369r748,-277l7227,20676r499,-553l8100,19569r249,-554l8473,18323r,-12047l20561,6276r,9831l20187,15830r-249,-138l19564,15553r-374,-138l18692,15276r-374,-138l17944,15138r-498,l16573,15138r-747,138l15078,15692r-623,277l13956,16523r-373,553l13333,17630r-124,693l13333,19015r250,554l13956,20123r499,553l15078,21092r748,277l16573,21507r873,139l18318,21507r748,-138l19813,21092r623,-416l20935,20123r374,-554l21558,19015r125,-692l21683,10061r,-10015l7352,46xe" fillcolor="#ccf">
                    <v:stroke startarrowwidth="narrow" startarrowlength="short" endarrowwidth="narrow" endarrowlength="short" joinstyle="miter"/>
                    <v:shadow on="t" offset="6pt,6pt"/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:rsidR="00E6558A" w:rsidRDefault="00632364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Figure 1.1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Wrapper method for feature selection</w:t>
      </w:r>
    </w:p>
    <w:p w:rsidR="00E6558A" w:rsidRDefault="00E6558A">
      <w:pP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</w:p>
    <w:p w:rsidR="00E6558A" w:rsidRDefault="0063236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360" w:lineRule="auto"/>
        <w:ind w:left="450" w:hanging="45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Problem Statement</w:t>
      </w:r>
    </w:p>
    <w:p w:rsidR="00E6558A" w:rsidRDefault="00632364">
      <w:pP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problem statement for the present work can be stated as follows:</w:t>
      </w:r>
    </w:p>
    <w:p w:rsidR="00E6558A" w:rsidRDefault="00632364">
      <w:pPr>
        <w:spacing w:before="120" w:after="120" w:line="36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…..</w:t>
      </w:r>
    </w:p>
    <w:p w:rsidR="00E6558A" w:rsidRDefault="00E6558A">
      <w:pPr>
        <w:spacing w:line="480" w:lineRule="auto"/>
        <w:jc w:val="both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both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both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both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both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both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632364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Chapter 2</w:t>
      </w:r>
    </w:p>
    <w:p w:rsidR="00E6558A" w:rsidRDefault="0063236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Background/ Literature Survey</w:t>
      </w:r>
    </w:p>
    <w:p w:rsidR="00E6558A" w:rsidRDefault="0063236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(2 to 3 pages)</w:t>
      </w:r>
    </w:p>
    <w:p w:rsidR="00E6558A" w:rsidRDefault="0063236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present times, research work is going on in context of ……In this chapter some of the major existing work in these areas has been reviewed.</w:t>
      </w:r>
    </w:p>
    <w:p w:rsidR="00E6558A" w:rsidRDefault="00E6558A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632364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Chapter 3</w:t>
      </w:r>
    </w:p>
    <w:p w:rsidR="00E6558A" w:rsidRDefault="0063236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Objectives</w:t>
      </w:r>
    </w:p>
    <w:p w:rsidR="00E6558A" w:rsidRDefault="0063236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 to 5 Objectives in pointwise</w:t>
      </w:r>
    </w:p>
    <w:p w:rsidR="00E6558A" w:rsidRDefault="0063236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(1 page)</w:t>
      </w: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632364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Chapter 4</w:t>
      </w:r>
    </w:p>
    <w:p w:rsidR="00E6558A" w:rsidRDefault="0063236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Possible Approach/ Algorithms  </w:t>
      </w:r>
    </w:p>
    <w:p w:rsidR="00E6558A" w:rsidRDefault="0063236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(2 to 4 pages)</w:t>
      </w:r>
    </w:p>
    <w:p w:rsidR="00E6558A" w:rsidRDefault="00632364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0" distR="0">
            <wp:extent cx="1723390" cy="1764030"/>
            <wp:effectExtent l="0" t="0" r="0" b="0"/>
            <wp:docPr id="16" name="image4.png" descr="C:\Program Files\Microsoft Office\MEDIA\CAGCAT10\j0199755.w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:\Program Files\Microsoft Office\MEDIA\CAGCAT10\j0199755.wm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764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558A" w:rsidRDefault="00632364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Figure 4.1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Filter method for feature selection</w:t>
      </w:r>
    </w:p>
    <w:p w:rsidR="00E6558A" w:rsidRDefault="00E6558A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6558A" w:rsidRDefault="00632364">
      <w:pPr>
        <w:tabs>
          <w:tab w:val="left" w:pos="1440"/>
          <w:tab w:val="left" w:pos="2790"/>
          <w:tab w:val="left" w:pos="3330"/>
          <w:tab w:val="right" w:pos="8730"/>
        </w:tabs>
        <w:spacing w:before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RMSE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>=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+ … +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n</m:t>
                </m:r>
              </m:den>
            </m:f>
          </m:e>
        </m:rad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(4.1)</w:t>
      </w: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Bookman Old Style" w:eastAsia="Bookman Old Style" w:hAnsi="Bookman Old Style" w:cs="Bookman Old Style"/>
          <w:sz w:val="32"/>
          <w:szCs w:val="32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632364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lastRenderedPageBreak/>
        <w:t>Table 4.1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Pseudo code of the ABC algorithm</w:t>
      </w:r>
    </w:p>
    <w:tbl>
      <w:tblPr>
        <w:tblStyle w:val="a0"/>
        <w:tblW w:w="855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50"/>
      </w:tblGrid>
      <w:tr w:rsidR="00E6558A">
        <w:trPr>
          <w:trHeight w:val="5084"/>
        </w:trPr>
        <w:tc>
          <w:tcPr>
            <w:tcW w:w="8550" w:type="dxa"/>
          </w:tcPr>
          <w:p w:rsidR="00E6558A" w:rsidRDefault="00632364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Input. </w:t>
            </w:r>
          </w:p>
          <w:p w:rsidR="00E6558A" w:rsidRDefault="00632364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dataset,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number of clusters and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-the fuzzifier</w:t>
            </w:r>
          </w:p>
          <w:p w:rsidR="00E6558A" w:rsidRDefault="00E6558A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558A" w:rsidRDefault="00632364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begin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Initialize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by choosing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points from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randomly;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Initialize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jh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d</m:t>
                  </m:r>
                </m:den>
              </m:f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(1≤j≤k,1≤</m:t>
              </m:r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h≤d)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Estimate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from initial values of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according to Eq. 2.7.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Let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error = 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Obj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α,ε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(W,Z)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while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error &gt; 0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do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Update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according to Eq. 2.6 ;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Update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according to Eq. 2.5;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Update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according to Eq. 2.7;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Calculate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NewObj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α,ε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(W,Z)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Let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error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= |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NewObj – Obj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|, and then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Obj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&lt;=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NewObj</w:t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end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while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</w:p>
          <w:p w:rsidR="00E6558A" w:rsidRDefault="00632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0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Output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W, 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U</w:t>
            </w:r>
          </w:p>
          <w:p w:rsidR="00E6558A" w:rsidRDefault="00632364">
            <w:pPr>
              <w:spacing w:line="288" w:lineRule="auto"/>
              <w:ind w:left="-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End</w:t>
            </w:r>
          </w:p>
        </w:tc>
      </w:tr>
    </w:tbl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632364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References</w:t>
      </w: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632364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Examples</w:t>
      </w:r>
    </w:p>
    <w:p w:rsidR="00E6558A" w:rsidRDefault="00632364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Journal Paper</w:t>
      </w:r>
    </w:p>
    <w:p w:rsidR="00E6558A" w:rsidRDefault="00632364">
      <w:pPr>
        <w:spacing w:line="360" w:lineRule="auto"/>
        <w:ind w:left="270" w:hanging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[1] N. K. Kanhere and S. T. Birchfied, “Real-time incremental segmentation and tracking of vehicles at low camera angles using stable features,” </w:t>
      </w:r>
      <w:r>
        <w:rPr>
          <w:rFonts w:ascii="Times New Roman" w:eastAsia="Times New Roman" w:hAnsi="Times New Roman" w:cs="Times New Roman"/>
          <w:i/>
        </w:rPr>
        <w:t>IEEE Trans. Intell. Transp. Syst</w:t>
      </w:r>
      <w:r>
        <w:rPr>
          <w:rFonts w:ascii="Times New Roman" w:eastAsia="Times New Roman" w:hAnsi="Times New Roman" w:cs="Times New Roman"/>
        </w:rPr>
        <w:t>., vol. 9, no. 1, pp.148-160, March 2008</w:t>
      </w:r>
    </w:p>
    <w:p w:rsidR="00E6558A" w:rsidRDefault="00632364">
      <w:pPr>
        <w:spacing w:line="360" w:lineRule="auto"/>
        <w:ind w:left="446" w:hanging="44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Conference Paper</w:t>
      </w:r>
    </w:p>
    <w:p w:rsidR="00E6558A" w:rsidRDefault="00632364">
      <w:pPr>
        <w:spacing w:line="36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[1] K. Onoguchi, “Moving object detection using a cross correlation between a short accumulated histogram and a long accumulated histogram”, Proc.   18th Int. Conf. on Pattern Recognition, Hong Kong, August 20 - 24, 2006, vol. 4, pp. 896 – 899</w:t>
      </w:r>
    </w:p>
    <w:p w:rsidR="00E6558A" w:rsidRDefault="00632364">
      <w:pPr>
        <w:spacing w:line="360" w:lineRule="auto"/>
        <w:ind w:left="446" w:hanging="446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Text Book / Magazine </w:t>
      </w:r>
    </w:p>
    <w:p w:rsidR="00E6558A" w:rsidRDefault="006323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T. H. Cormen, C. E. Leiserson, R. L. Rivest and C. Stein, “Introduction to Algorithms”, 2nd ed., The MIT Press, McGraw-Hill Book Company, 2001</w:t>
      </w:r>
    </w:p>
    <w:p w:rsidR="00E6558A" w:rsidRDefault="00632364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Website</w:t>
      </w:r>
    </w:p>
    <w:p w:rsidR="00E6558A" w:rsidRDefault="00632364">
      <w:pPr>
        <w:spacing w:line="360" w:lineRule="auto"/>
        <w:ind w:left="270" w:hanging="270"/>
        <w:rPr>
          <w:rFonts w:ascii="Times New Roman" w:eastAsia="Times New Roman" w:hAnsi="Times New Roman" w:cs="Times New Roman"/>
        </w:rPr>
      </w:pPr>
      <w:r>
        <w:t xml:space="preserve">[1] </w:t>
      </w:r>
      <w:r>
        <w:rPr>
          <w:rFonts w:ascii="Times New Roman" w:eastAsia="Times New Roman" w:hAnsi="Times New Roman" w:cs="Times New Roman"/>
        </w:rPr>
        <w:t>Open Source Computer Vision (OpanCV) [Online]. Accessed on 21st April 2022: http://opencv.willowgarage.com/wiki/</w:t>
      </w:r>
    </w:p>
    <w:p w:rsidR="00E6558A" w:rsidRDefault="00E65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558A" w:rsidRDefault="00E6558A">
      <w:pPr>
        <w:spacing w:line="360" w:lineRule="auto"/>
      </w:pPr>
    </w:p>
    <w:p w:rsidR="00E6558A" w:rsidRDefault="00E6558A">
      <w:pPr>
        <w:spacing w:line="360" w:lineRule="auto"/>
        <w:ind w:left="446" w:hanging="44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E6558A" w:rsidRDefault="00E6558A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558A" w:rsidRDefault="00E6558A">
      <w:pPr>
        <w:spacing w:line="480" w:lineRule="auto"/>
        <w:jc w:val="both"/>
        <w:rPr>
          <w:rFonts w:ascii="Bookman Old Style" w:eastAsia="Bookman Old Style" w:hAnsi="Bookman Old Style" w:cs="Bookman Old Style"/>
          <w:sz w:val="32"/>
          <w:szCs w:val="32"/>
        </w:rPr>
      </w:pPr>
    </w:p>
    <w:sectPr w:rsidR="00E6558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03004"/>
    <w:multiLevelType w:val="multilevel"/>
    <w:tmpl w:val="7D325676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upperLetter"/>
      <w:lvlText w:val="%5.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" w15:restartNumberingAfterBreak="0">
    <w:nsid w:val="271F776E"/>
    <w:multiLevelType w:val="multilevel"/>
    <w:tmpl w:val="247610D6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3710B6E"/>
    <w:multiLevelType w:val="multilevel"/>
    <w:tmpl w:val="454A908E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58A"/>
    <w:rsid w:val="00540C31"/>
    <w:rsid w:val="00632364"/>
    <w:rsid w:val="00E6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869D"/>
  <w15:docId w15:val="{C3E1F7AD-4941-41E6-8D07-7050EF3A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BodyText">
    <w:name w:val="Body Text"/>
    <w:basedOn w:val="Normal"/>
    <w:link w:val="BodyTextChar"/>
    <w:uiPriority w:val="99"/>
    <w:semiHidden/>
    <w:unhideWhenUsed/>
    <w:rsid w:val="00767FA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67FA7"/>
  </w:style>
  <w:style w:type="paragraph" w:customStyle="1" w:styleId="Default">
    <w:name w:val="Default"/>
    <w:rsid w:val="0031198C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71690"/>
    <w:pPr>
      <w:spacing w:after="120" w:line="228" w:lineRule="auto"/>
      <w:ind w:left="720"/>
      <w:contextualSpacing/>
      <w:jc w:val="both"/>
    </w:pPr>
    <w:rPr>
      <w:rFonts w:ascii="Times New Roman" w:hAnsi="Times New Roman" w:cs="Times New Roman"/>
      <w:bCs/>
      <w:sz w:val="24"/>
      <w:szCs w:val="24"/>
    </w:rPr>
  </w:style>
  <w:style w:type="table" w:styleId="TableGrid">
    <w:name w:val="Table Grid"/>
    <w:basedOn w:val="TableNormal"/>
    <w:uiPriority w:val="39"/>
    <w:rsid w:val="00454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akOkPZf5ho5wdNGZEpWey8L5Eg==">AMUW2mWpJGQ9x9fkDUOc4eIPX9z5VbnYM9KXsGGntVEo1Ntf4LSlRzkAEFAuNL+9nmlvMcaKh8gCU5jRZHgd+BTdLxhx1S9aHqY4G7iWVz+UI9W6bW1fS1CD0jMHTjEwQZDJaVL9ANfx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Prasad</dc:creator>
  <cp:lastModifiedBy>Lenovo</cp:lastModifiedBy>
  <cp:revision>2</cp:revision>
  <dcterms:created xsi:type="dcterms:W3CDTF">2025-02-03T13:10:00Z</dcterms:created>
  <dcterms:modified xsi:type="dcterms:W3CDTF">2025-02-03T13:10:00Z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